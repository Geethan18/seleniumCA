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4D912" w14:textId="2A4D6916" w:rsidR="0007426C" w:rsidRDefault="00C20452">
      <w:r>
        <w:t>Question1</w:t>
      </w:r>
    </w:p>
    <w:p w14:paraId="57ADC098" w14:textId="77777777" w:rsidR="00C20452" w:rsidRDefault="00C20452" w:rsidP="00C20452">
      <w:r>
        <w:t>package day8.</w:t>
      </w:r>
      <w:proofErr w:type="gramStart"/>
      <w:r>
        <w:t>selenium;</w:t>
      </w:r>
      <w:proofErr w:type="gramEnd"/>
    </w:p>
    <w:p w14:paraId="3FC25BAA" w14:textId="77777777" w:rsidR="00C20452" w:rsidRDefault="00C20452" w:rsidP="00C20452"/>
    <w:p w14:paraId="1E43576F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187E0C87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14:paraId="36B34A4B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17360261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0E0602A2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179FA798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</w:p>
    <w:p w14:paraId="62ED222C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3E44D56A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14:paraId="71BC1EC5" w14:textId="77777777" w:rsidR="00C20452" w:rsidRDefault="00C20452" w:rsidP="00C20452"/>
    <w:p w14:paraId="58F54E8C" w14:textId="77777777" w:rsidR="00C20452" w:rsidRDefault="00C20452" w:rsidP="00C20452">
      <w:r>
        <w:t>public class Ca1 {</w:t>
      </w:r>
    </w:p>
    <w:p w14:paraId="55D328C0" w14:textId="77777777" w:rsidR="00C20452" w:rsidRDefault="00C20452" w:rsidP="00C20452"/>
    <w:p w14:paraId="20CF2A10" w14:textId="77777777" w:rsidR="00C20452" w:rsidRDefault="00C20452" w:rsidP="00C20452">
      <w:r>
        <w:t xml:space="preserve">  WebDriver </w:t>
      </w:r>
      <w:proofErr w:type="gramStart"/>
      <w:r>
        <w:t>driver;</w:t>
      </w:r>
      <w:proofErr w:type="gramEnd"/>
    </w:p>
    <w:p w14:paraId="468D7942" w14:textId="77777777" w:rsidR="00C20452" w:rsidRDefault="00C20452" w:rsidP="00C20452">
      <w:r>
        <w:t xml:space="preserve">  @BeforeTest</w:t>
      </w:r>
    </w:p>
    <w:p w14:paraId="3C71C3D3" w14:textId="77777777" w:rsidR="00C20452" w:rsidRDefault="00C20452" w:rsidP="00C20452">
      <w:r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14:paraId="7372503D" w14:textId="77777777" w:rsidR="00C20452" w:rsidRDefault="00C20452" w:rsidP="00C20452">
      <w:r>
        <w:tab/>
        <w:t xml:space="preserve"> 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</w:p>
    <w:p w14:paraId="037D2528" w14:textId="77777777" w:rsidR="00C20452" w:rsidRDefault="00C20452" w:rsidP="00C20452">
      <w:r>
        <w:t xml:space="preserve">  }</w:t>
      </w:r>
    </w:p>
    <w:p w14:paraId="73071FB5" w14:textId="77777777" w:rsidR="00C20452" w:rsidRDefault="00C20452" w:rsidP="00C20452">
      <w:r>
        <w:t xml:space="preserve">  </w:t>
      </w:r>
    </w:p>
    <w:p w14:paraId="73585B16" w14:textId="77777777" w:rsidR="00C20452" w:rsidRDefault="00C20452" w:rsidP="00C20452">
      <w:r>
        <w:t xml:space="preserve">  </w:t>
      </w:r>
    </w:p>
    <w:p w14:paraId="1FAB5068" w14:textId="77777777" w:rsidR="00C20452" w:rsidRDefault="00C20452" w:rsidP="00C20452">
      <w:r>
        <w:t xml:space="preserve">  @Test</w:t>
      </w:r>
    </w:p>
    <w:p w14:paraId="0A38718A" w14:textId="77777777" w:rsidR="00C20452" w:rsidRDefault="00C20452" w:rsidP="00C20452">
      <w:r>
        <w:t xml:space="preserve">  public void Test1() throws </w:t>
      </w:r>
      <w:proofErr w:type="spellStart"/>
      <w:r>
        <w:t>InterruptedException</w:t>
      </w:r>
      <w:proofErr w:type="spellEnd"/>
      <w:r>
        <w:t xml:space="preserve"> {</w:t>
      </w:r>
    </w:p>
    <w:p w14:paraId="326860BF" w14:textId="77777777" w:rsidR="00C20452" w:rsidRDefault="00C20452" w:rsidP="00C20452">
      <w:r>
        <w:tab/>
        <w:t xml:space="preserve">  String </w:t>
      </w:r>
      <w:proofErr w:type="spellStart"/>
      <w:r>
        <w:t>url</w:t>
      </w:r>
      <w:proofErr w:type="spellEnd"/>
      <w:r>
        <w:t>="https://www.saucedemo.com/</w:t>
      </w:r>
      <w:proofErr w:type="gramStart"/>
      <w:r>
        <w:t>";</w:t>
      </w:r>
      <w:proofErr w:type="gramEnd"/>
    </w:p>
    <w:p w14:paraId="69546044" w14:textId="77777777" w:rsidR="00C20452" w:rsidRDefault="00C20452" w:rsidP="00C20452">
      <w:r>
        <w:tab/>
        <w:t xml:space="preserve">  </w:t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);</w:t>
      </w:r>
      <w:proofErr w:type="gramEnd"/>
    </w:p>
    <w:p w14:paraId="64FE0B95" w14:textId="77777777" w:rsidR="00C20452" w:rsidRDefault="00C20452" w:rsidP="00C20452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010F4F24" w14:textId="77777777" w:rsidR="00C20452" w:rsidRDefault="00C20452" w:rsidP="00C20452"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435BBCCB" w14:textId="77777777" w:rsidR="00C20452" w:rsidRDefault="00C20452" w:rsidP="00C20452">
      <w:r>
        <w:tab/>
        <w:t xml:space="preserve">  </w:t>
      </w:r>
    </w:p>
    <w:p w14:paraId="316691BD" w14:textId="77777777" w:rsidR="00C20452" w:rsidRDefault="00C20452" w:rsidP="00C20452">
      <w:r>
        <w:tab/>
        <w:t xml:space="preserve">  </w:t>
      </w:r>
      <w:proofErr w:type="spellStart"/>
      <w:r>
        <w:t>System.out.println</w:t>
      </w:r>
      <w:proofErr w:type="spellEnd"/>
      <w:r>
        <w:t>("opened"</w:t>
      </w:r>
      <w:proofErr w:type="gramStart"/>
      <w:r>
        <w:t>);</w:t>
      </w:r>
      <w:proofErr w:type="gramEnd"/>
    </w:p>
    <w:p w14:paraId="46F1C45F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(By.xpath("//*[@id=\"user-name\"]")).sendKeys("standard_user");</w:t>
      </w:r>
    </w:p>
    <w:p w14:paraId="440739A4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643B2D34" w14:textId="77777777" w:rsidR="00C20452" w:rsidRDefault="00C20452" w:rsidP="00C20452">
      <w:r>
        <w:lastRenderedPageBreak/>
        <w:tab/>
        <w:t xml:space="preserve"> </w:t>
      </w:r>
      <w:proofErr w:type="gramStart"/>
      <w:r>
        <w:t>driver.findElement</w:t>
      </w:r>
      <w:proofErr w:type="gramEnd"/>
      <w:r>
        <w:t>(By.xpath("//*[@id=\"password\"]")).sendKeys("secret_sauce");</w:t>
      </w:r>
    </w:p>
    <w:p w14:paraId="4D4221EB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(By.xpath("//*[@id=\"login-button\"]")).click();</w:t>
      </w:r>
    </w:p>
    <w:p w14:paraId="7D1C2223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3B569CE4" w14:textId="77777777" w:rsidR="00C20452" w:rsidRDefault="00C20452" w:rsidP="00C20452">
      <w:r>
        <w:tab/>
        <w:t xml:space="preserve"> </w:t>
      </w:r>
    </w:p>
    <w:p w14:paraId="04CD9A31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("selected"</w:t>
      </w:r>
      <w:proofErr w:type="gramStart"/>
      <w:r>
        <w:t>);</w:t>
      </w:r>
      <w:proofErr w:type="gramEnd"/>
    </w:p>
    <w:p w14:paraId="5EA10897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(By.xpath("//*[@id=\"add-to-cart-sauce-labs-backpack\"]")).click();</w:t>
      </w:r>
    </w:p>
    <w:p w14:paraId="62D36AEF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(By.xpath("//*[@id=\"shopping_cart_container\"]/a")).click();</w:t>
      </w:r>
    </w:p>
    <w:p w14:paraId="63BA4A1C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7CB9F49A" w14:textId="77777777" w:rsidR="00C20452" w:rsidRDefault="00C20452" w:rsidP="00C20452">
      <w:r>
        <w:tab/>
        <w:t xml:space="preserve"> </w:t>
      </w:r>
    </w:p>
    <w:p w14:paraId="04E9AF63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("cart viewed"</w:t>
      </w:r>
      <w:proofErr w:type="gramStart"/>
      <w:r>
        <w:t>);</w:t>
      </w:r>
      <w:proofErr w:type="gramEnd"/>
    </w:p>
    <w:p w14:paraId="13FA0AC3" w14:textId="77777777" w:rsidR="00C20452" w:rsidRDefault="00C20452" w:rsidP="00C20452">
      <w:r>
        <w:tab/>
        <w:t xml:space="preserve"> </w:t>
      </w:r>
      <w:proofErr w:type="spellStart"/>
      <w:r>
        <w:t>WebElement</w:t>
      </w:r>
      <w:proofErr w:type="spellEnd"/>
      <w:r>
        <w:t xml:space="preserve"> txt=</w:t>
      </w:r>
      <w:proofErr w:type="gramStart"/>
      <w:r>
        <w:t>driver.findElement</w:t>
      </w:r>
      <w:proofErr w:type="gramEnd"/>
      <w:r>
        <w:t>(By.xpath("//*[@id=\"item_4_title_link\"]/div"));</w:t>
      </w:r>
    </w:p>
    <w:p w14:paraId="7A7B8B3E" w14:textId="77777777" w:rsidR="00C20452" w:rsidRDefault="00C20452" w:rsidP="00C20452">
      <w:r>
        <w:tab/>
        <w:t xml:space="preserve"> String txt1=</w:t>
      </w:r>
      <w:proofErr w:type="spellStart"/>
      <w:r>
        <w:t>txt.getText</w:t>
      </w:r>
      <w:proofErr w:type="spellEnd"/>
      <w:r>
        <w:t>(</w:t>
      </w:r>
      <w:proofErr w:type="gramStart"/>
      <w:r>
        <w:t>);</w:t>
      </w:r>
      <w:proofErr w:type="gramEnd"/>
    </w:p>
    <w:p w14:paraId="7099B066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(txt1</w:t>
      </w:r>
      <w:proofErr w:type="gramStart"/>
      <w:r>
        <w:t>);</w:t>
      </w:r>
      <w:proofErr w:type="gramEnd"/>
    </w:p>
    <w:p w14:paraId="53112207" w14:textId="77777777" w:rsidR="00C20452" w:rsidRDefault="00C20452" w:rsidP="00C20452">
      <w:r>
        <w:tab/>
        <w:t xml:space="preserve"> </w:t>
      </w:r>
      <w:proofErr w:type="spellStart"/>
      <w:r>
        <w:t>WebElement</w:t>
      </w:r>
      <w:proofErr w:type="spellEnd"/>
      <w:r>
        <w:t xml:space="preserve"> price=</w:t>
      </w:r>
      <w:proofErr w:type="gramStart"/>
      <w:r>
        <w:t>driver.findElement</w:t>
      </w:r>
      <w:proofErr w:type="gramEnd"/>
      <w:r>
        <w:t>(By.xpath("//*[@id=\"cart_contents_container\"]/div/div[1]/div[3]/div[2]/div[2]/div"));</w:t>
      </w:r>
      <w:r>
        <w:tab/>
      </w:r>
    </w:p>
    <w:p w14:paraId="535352D0" w14:textId="77777777" w:rsidR="00C20452" w:rsidRDefault="00C20452" w:rsidP="00C20452">
      <w:r>
        <w:tab/>
        <w:t xml:space="preserve"> String pr1=</w:t>
      </w:r>
      <w:proofErr w:type="spellStart"/>
      <w:r>
        <w:t>price.getText</w:t>
      </w:r>
      <w:proofErr w:type="spellEnd"/>
      <w:r>
        <w:t>(</w:t>
      </w:r>
      <w:proofErr w:type="gramStart"/>
      <w:r>
        <w:t>);</w:t>
      </w:r>
      <w:proofErr w:type="gramEnd"/>
    </w:p>
    <w:p w14:paraId="3E9CE176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(pr1</w:t>
      </w:r>
      <w:proofErr w:type="gramStart"/>
      <w:r>
        <w:t>);</w:t>
      </w:r>
      <w:proofErr w:type="gramEnd"/>
    </w:p>
    <w:p w14:paraId="238234ED" w14:textId="77777777" w:rsidR="00C20452" w:rsidRDefault="00C20452" w:rsidP="00C20452">
      <w:r>
        <w:tab/>
        <w:t xml:space="preserve"> </w:t>
      </w:r>
    </w:p>
    <w:p w14:paraId="55351F65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("Contents checked"</w:t>
      </w:r>
      <w:proofErr w:type="gramStart"/>
      <w:r>
        <w:t>);</w:t>
      </w:r>
      <w:proofErr w:type="gramEnd"/>
    </w:p>
    <w:p w14:paraId="7202417A" w14:textId="77777777" w:rsidR="00C20452" w:rsidRDefault="00C20452" w:rsidP="00C20452">
      <w:r>
        <w:tab/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("//*[@id=\"checkout\"]")).click();</w:t>
      </w:r>
    </w:p>
    <w:p w14:paraId="5B96D2B7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441E97D0" w14:textId="77777777" w:rsidR="00C20452" w:rsidRDefault="00C20452" w:rsidP="00C20452">
      <w:r>
        <w:tab/>
        <w:t xml:space="preserve"> </w:t>
      </w:r>
    </w:p>
    <w:p w14:paraId="64B2DE87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("checkout"</w:t>
      </w:r>
      <w:proofErr w:type="gramStart"/>
      <w:r>
        <w:t>);</w:t>
      </w:r>
      <w:proofErr w:type="gramEnd"/>
    </w:p>
    <w:p w14:paraId="3D0FC453" w14:textId="77777777" w:rsidR="00C20452" w:rsidRDefault="00C20452" w:rsidP="00C20452">
      <w:r>
        <w:tab/>
        <w:t xml:space="preserve"> String p1=</w:t>
      </w:r>
      <w:proofErr w:type="spellStart"/>
      <w:r>
        <w:t>driver.getCurrentUrl</w:t>
      </w:r>
      <w:proofErr w:type="spellEnd"/>
      <w:r>
        <w:t>(</w:t>
      </w:r>
      <w:proofErr w:type="gramStart"/>
      <w:r>
        <w:t>);</w:t>
      </w:r>
      <w:proofErr w:type="gramEnd"/>
    </w:p>
    <w:p w14:paraId="20EB717B" w14:textId="77777777" w:rsidR="00C20452" w:rsidRDefault="00C20452" w:rsidP="00C20452">
      <w:r>
        <w:tab/>
        <w:t xml:space="preserve"> String ap1="https://www.saucedemo.com/checkout-step-one.html</w:t>
      </w:r>
      <w:proofErr w:type="gramStart"/>
      <w:r>
        <w:t>";</w:t>
      </w:r>
      <w:proofErr w:type="gramEnd"/>
    </w:p>
    <w:p w14:paraId="036D408C" w14:textId="77777777" w:rsidR="00C20452" w:rsidRDefault="00C20452" w:rsidP="00C20452">
      <w:r>
        <w:tab/>
        <w:t xml:space="preserve"> </w:t>
      </w:r>
      <w:proofErr w:type="spellStart"/>
      <w:r>
        <w:t>Assert.assertEquals</w:t>
      </w:r>
      <w:proofErr w:type="spellEnd"/>
      <w:r>
        <w:t>(p1, ap1</w:t>
      </w:r>
      <w:proofErr w:type="gramStart"/>
      <w:r>
        <w:t>);</w:t>
      </w:r>
      <w:proofErr w:type="gramEnd"/>
    </w:p>
    <w:p w14:paraId="1151EB91" w14:textId="77777777" w:rsidR="00C20452" w:rsidRDefault="00C20452" w:rsidP="00C20452">
      <w:r>
        <w:tab/>
        <w:t xml:space="preserve"> </w:t>
      </w:r>
    </w:p>
    <w:p w14:paraId="0EC6CFB4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(By.xpath("//*[@id=\"first-name\"]")).sendKeys("abcd");</w:t>
      </w:r>
    </w:p>
    <w:p w14:paraId="7C1ADE70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(By.xpath("//*[@id=\"last-name\"]")).sendKeys("efgh");</w:t>
      </w:r>
    </w:p>
    <w:p w14:paraId="2DD47BC7" w14:textId="77777777" w:rsidR="00C20452" w:rsidRDefault="00C20452" w:rsidP="00C20452">
      <w:r>
        <w:tab/>
        <w:t xml:space="preserve"> </w:t>
      </w:r>
      <w:proofErr w:type="gramStart"/>
      <w:r>
        <w:t>driver.findElement</w:t>
      </w:r>
      <w:proofErr w:type="gramEnd"/>
      <w:r>
        <w:t>(By.xpath("//*[@id=\"postal-code\"]")).sendKeys("12345");</w:t>
      </w:r>
    </w:p>
    <w:p w14:paraId="4B9D5C55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6EEBF6F4" w14:textId="77777777" w:rsidR="00C20452" w:rsidRDefault="00C20452" w:rsidP="00C20452">
      <w:r>
        <w:lastRenderedPageBreak/>
        <w:tab/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("//*[@id=\"continue\"]")).click();</w:t>
      </w:r>
    </w:p>
    <w:p w14:paraId="6D6DD2D1" w14:textId="77777777" w:rsidR="00C20452" w:rsidRDefault="00C20452" w:rsidP="00C20452">
      <w:r>
        <w:tab/>
        <w:t xml:space="preserve"> </w:t>
      </w:r>
      <w:proofErr w:type="spellStart"/>
      <w:r>
        <w:t>System.out.println</w:t>
      </w:r>
      <w:proofErr w:type="spellEnd"/>
      <w:r>
        <w:t>("details"</w:t>
      </w:r>
      <w:proofErr w:type="gramStart"/>
      <w:r>
        <w:t>);</w:t>
      </w:r>
      <w:proofErr w:type="gramEnd"/>
    </w:p>
    <w:p w14:paraId="293D9696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3AC6B94E" w14:textId="77777777" w:rsidR="00C20452" w:rsidRDefault="00C20452" w:rsidP="00C20452">
      <w:r>
        <w:tab/>
        <w:t xml:space="preserve"> String p2=</w:t>
      </w:r>
      <w:proofErr w:type="spellStart"/>
      <w:r>
        <w:t>driver.getCurrentUrl</w:t>
      </w:r>
      <w:proofErr w:type="spellEnd"/>
      <w:r>
        <w:t>(</w:t>
      </w:r>
      <w:proofErr w:type="gramStart"/>
      <w:r>
        <w:t>);</w:t>
      </w:r>
      <w:proofErr w:type="gramEnd"/>
    </w:p>
    <w:p w14:paraId="74BFC3BE" w14:textId="77777777" w:rsidR="00C20452" w:rsidRDefault="00C20452" w:rsidP="00C20452">
      <w:r>
        <w:tab/>
        <w:t xml:space="preserve"> String ap2="https://www.saucedemo.com/checkout-step-two.html</w:t>
      </w:r>
      <w:proofErr w:type="gramStart"/>
      <w:r>
        <w:t>";</w:t>
      </w:r>
      <w:proofErr w:type="gramEnd"/>
    </w:p>
    <w:p w14:paraId="7BC54B21" w14:textId="77777777" w:rsidR="00C20452" w:rsidRDefault="00C20452" w:rsidP="00C20452">
      <w:r>
        <w:tab/>
        <w:t xml:space="preserve"> </w:t>
      </w:r>
      <w:proofErr w:type="spellStart"/>
      <w:r>
        <w:t>Assert.assertEquals</w:t>
      </w:r>
      <w:proofErr w:type="spellEnd"/>
      <w:r>
        <w:t>(p2, ap2</w:t>
      </w:r>
      <w:proofErr w:type="gramStart"/>
      <w:r>
        <w:t>);</w:t>
      </w:r>
      <w:proofErr w:type="gramEnd"/>
    </w:p>
    <w:p w14:paraId="5AE01B9C" w14:textId="77777777" w:rsidR="00C20452" w:rsidRDefault="00C20452" w:rsidP="00C20452"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62901BCB" w14:textId="77777777" w:rsidR="00C20452" w:rsidRDefault="00C20452" w:rsidP="00C20452">
      <w:r>
        <w:tab/>
        <w:t xml:space="preserve"> String title=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4D8718B5" w14:textId="77777777" w:rsidR="00C20452" w:rsidRDefault="00C20452" w:rsidP="00C20452">
      <w:r>
        <w:tab/>
        <w:t xml:space="preserve"> String </w:t>
      </w:r>
      <w:proofErr w:type="spellStart"/>
      <w:r>
        <w:t>atitle</w:t>
      </w:r>
      <w:proofErr w:type="spellEnd"/>
      <w:r>
        <w:t>="Swag Labs</w:t>
      </w:r>
      <w:proofErr w:type="gramStart"/>
      <w:r>
        <w:t>";</w:t>
      </w:r>
      <w:proofErr w:type="gramEnd"/>
    </w:p>
    <w:p w14:paraId="52CBA90D" w14:textId="77777777" w:rsidR="00C20452" w:rsidRDefault="00C20452" w:rsidP="00C20452">
      <w:r>
        <w:tab/>
        <w:t xml:space="preserve"> </w:t>
      </w:r>
      <w:proofErr w:type="spellStart"/>
      <w:r>
        <w:t>Assert.assertEquals</w:t>
      </w:r>
      <w:proofErr w:type="spellEnd"/>
      <w:r>
        <w:t>(</w:t>
      </w:r>
      <w:proofErr w:type="spellStart"/>
      <w:proofErr w:type="gramStart"/>
      <w:r>
        <w:t>title,atitle</w:t>
      </w:r>
      <w:proofErr w:type="spellEnd"/>
      <w:proofErr w:type="gramEnd"/>
      <w:r>
        <w:t>);</w:t>
      </w:r>
    </w:p>
    <w:p w14:paraId="6A2134A2" w14:textId="77777777" w:rsidR="00C20452" w:rsidRDefault="00C20452" w:rsidP="00C20452">
      <w:r>
        <w:tab/>
        <w:t xml:space="preserve">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("//*[@id=\"finish\"]")).click();</w:t>
      </w:r>
    </w:p>
    <w:p w14:paraId="16ED0DAF" w14:textId="77777777" w:rsidR="00C20452" w:rsidRDefault="00C20452" w:rsidP="00C20452">
      <w:r>
        <w:t xml:space="preserve">  }</w:t>
      </w:r>
    </w:p>
    <w:p w14:paraId="1F32BC75" w14:textId="77777777" w:rsidR="00C20452" w:rsidRDefault="00C20452" w:rsidP="00C20452">
      <w:r>
        <w:t xml:space="preserve">  </w:t>
      </w:r>
    </w:p>
    <w:p w14:paraId="78748BB9" w14:textId="77777777" w:rsidR="00C20452" w:rsidRDefault="00C20452" w:rsidP="00C20452">
      <w:r>
        <w:t xml:space="preserve">  </w:t>
      </w:r>
    </w:p>
    <w:p w14:paraId="2A213364" w14:textId="77777777" w:rsidR="00C20452" w:rsidRDefault="00C20452" w:rsidP="00C20452">
      <w:r>
        <w:t xml:space="preserve">  @AfterTest</w:t>
      </w:r>
    </w:p>
    <w:p w14:paraId="56BD4E7B" w14:textId="77777777" w:rsidR="00C20452" w:rsidRDefault="00C20452" w:rsidP="00C20452">
      <w:r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3778A5A4" w14:textId="77777777" w:rsidR="00C20452" w:rsidRDefault="00C20452" w:rsidP="00C20452"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2A776011" w14:textId="77777777" w:rsidR="00C20452" w:rsidRDefault="00C20452" w:rsidP="00C20452">
      <w:r>
        <w:tab/>
        <w:t xml:space="preserve">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40AD3DB3" w14:textId="77777777" w:rsidR="00C20452" w:rsidRDefault="00C20452" w:rsidP="00C20452">
      <w:r>
        <w:t xml:space="preserve">  }</w:t>
      </w:r>
    </w:p>
    <w:p w14:paraId="5124C77B" w14:textId="77777777" w:rsidR="00C20452" w:rsidRDefault="00C20452" w:rsidP="00C20452"/>
    <w:p w14:paraId="09AC60DD" w14:textId="0B059028" w:rsidR="00C20452" w:rsidRDefault="00C20452" w:rsidP="00C20452">
      <w:r>
        <w:t>}</w:t>
      </w:r>
    </w:p>
    <w:p w14:paraId="67B8B201" w14:textId="77777777" w:rsidR="00C20452" w:rsidRDefault="00C20452" w:rsidP="00C20452"/>
    <w:p w14:paraId="77B6CD7D" w14:textId="296B9400" w:rsidR="00C20452" w:rsidRDefault="00C20452" w:rsidP="00C20452">
      <w:r>
        <w:rPr>
          <w:noProof/>
        </w:rPr>
        <w:lastRenderedPageBreak/>
        <w:drawing>
          <wp:inline distT="0" distB="0" distL="0" distR="0" wp14:anchorId="3A8DA0B0" wp14:editId="75953EFE">
            <wp:extent cx="5731510" cy="3223895"/>
            <wp:effectExtent l="0" t="0" r="2540" b="0"/>
            <wp:docPr id="67175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93CC" w14:textId="67E41C2A" w:rsidR="00C20452" w:rsidRDefault="00C20452" w:rsidP="00C20452">
      <w:r>
        <w:rPr>
          <w:noProof/>
        </w:rPr>
        <w:drawing>
          <wp:inline distT="0" distB="0" distL="0" distR="0" wp14:anchorId="620ABB02" wp14:editId="70818B7C">
            <wp:extent cx="5731510" cy="3223895"/>
            <wp:effectExtent l="0" t="0" r="2540" b="0"/>
            <wp:docPr id="1504198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53ED" w14:textId="77777777" w:rsidR="00C20452" w:rsidRDefault="00C20452" w:rsidP="00C20452"/>
    <w:p w14:paraId="1494D9E3" w14:textId="4B44BAC2" w:rsidR="00C20452" w:rsidRDefault="00C20452" w:rsidP="00C20452">
      <w:r>
        <w:t>Question 2</w:t>
      </w:r>
    </w:p>
    <w:p w14:paraId="1BA760D1" w14:textId="77777777" w:rsidR="00C20452" w:rsidRDefault="00C20452" w:rsidP="00C20452">
      <w:r>
        <w:t>package day8.</w:t>
      </w:r>
      <w:proofErr w:type="gramStart"/>
      <w:r>
        <w:t>selenium;</w:t>
      </w:r>
      <w:proofErr w:type="gramEnd"/>
    </w:p>
    <w:p w14:paraId="7F39E373" w14:textId="77777777" w:rsidR="00C20452" w:rsidRDefault="00C20452" w:rsidP="00C20452"/>
    <w:p w14:paraId="6AD7B573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7058F496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.annotations.BeforeTest</w:t>
      </w:r>
      <w:proofErr w:type="spellEnd"/>
      <w:r>
        <w:t>;</w:t>
      </w:r>
    </w:p>
    <w:p w14:paraId="1FAC096B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25F20924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155778E" w14:textId="77777777" w:rsidR="00C20452" w:rsidRDefault="00C20452" w:rsidP="00C20452"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56D85561" w14:textId="77777777" w:rsidR="00C20452" w:rsidRDefault="00C20452" w:rsidP="00C20452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</w:p>
    <w:p w14:paraId="44505F6D" w14:textId="77777777" w:rsidR="00C20452" w:rsidRDefault="00C20452" w:rsidP="00C20452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.annotations.AfterTest</w:t>
      </w:r>
      <w:proofErr w:type="spellEnd"/>
      <w:r>
        <w:t>;</w:t>
      </w:r>
    </w:p>
    <w:p w14:paraId="5A69B5BB" w14:textId="77777777" w:rsidR="00C20452" w:rsidRDefault="00C20452" w:rsidP="00C20452"/>
    <w:p w14:paraId="246DBEAC" w14:textId="77777777" w:rsidR="00C20452" w:rsidRDefault="00C20452" w:rsidP="00C20452">
      <w:r>
        <w:t>public class Ca12 {</w:t>
      </w:r>
    </w:p>
    <w:p w14:paraId="21388A01" w14:textId="77777777" w:rsidR="00C20452" w:rsidRDefault="00C20452" w:rsidP="00C20452">
      <w:r>
        <w:tab/>
        <w:t xml:space="preserve">WebDriver </w:t>
      </w:r>
      <w:proofErr w:type="gramStart"/>
      <w:r>
        <w:t>driver;</w:t>
      </w:r>
      <w:proofErr w:type="gramEnd"/>
    </w:p>
    <w:p w14:paraId="111300B6" w14:textId="77777777" w:rsidR="00C20452" w:rsidRDefault="00C20452" w:rsidP="00C20452"/>
    <w:p w14:paraId="210F1060" w14:textId="77777777" w:rsidR="00C20452" w:rsidRDefault="00C20452" w:rsidP="00C20452">
      <w:r>
        <w:t xml:space="preserve">  @BeforeTest</w:t>
      </w:r>
    </w:p>
    <w:p w14:paraId="59F3E693" w14:textId="77777777" w:rsidR="00C20452" w:rsidRDefault="00C20452" w:rsidP="00C20452">
      <w:r>
        <w:t xml:space="preserve">  public void </w:t>
      </w:r>
      <w:proofErr w:type="spellStart"/>
      <w:proofErr w:type="gramStart"/>
      <w:r>
        <w:t>beforeTest</w:t>
      </w:r>
      <w:proofErr w:type="spellEnd"/>
      <w:r>
        <w:t>(</w:t>
      </w:r>
      <w:proofErr w:type="gramEnd"/>
      <w:r>
        <w:t>) {</w:t>
      </w:r>
    </w:p>
    <w:p w14:paraId="7CE17BFA" w14:textId="77777777" w:rsidR="00C20452" w:rsidRDefault="00C20452" w:rsidP="00C20452">
      <w:r>
        <w:tab/>
        <w:t xml:space="preserve"> 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</w:p>
    <w:p w14:paraId="715E1935" w14:textId="77777777" w:rsidR="00C20452" w:rsidRDefault="00C20452" w:rsidP="00C20452">
      <w:r>
        <w:t xml:space="preserve">  }</w:t>
      </w:r>
    </w:p>
    <w:p w14:paraId="41F9FBF7" w14:textId="77777777" w:rsidR="00C20452" w:rsidRDefault="00C20452" w:rsidP="00C20452"/>
    <w:p w14:paraId="2E441A5C" w14:textId="77777777" w:rsidR="00C20452" w:rsidRDefault="00C20452" w:rsidP="00C20452">
      <w:r>
        <w:t xml:space="preserve">  @Test</w:t>
      </w:r>
    </w:p>
    <w:p w14:paraId="05B3F6EB" w14:textId="77777777" w:rsidR="00C20452" w:rsidRDefault="00C20452" w:rsidP="00C20452">
      <w:r>
        <w:t xml:space="preserve">  public void Test1() throws </w:t>
      </w:r>
      <w:proofErr w:type="spellStart"/>
      <w:r>
        <w:t>InterruptedException</w:t>
      </w:r>
      <w:proofErr w:type="spellEnd"/>
      <w:r>
        <w:t xml:space="preserve"> {</w:t>
      </w:r>
    </w:p>
    <w:p w14:paraId="64145163" w14:textId="77777777" w:rsidR="00C20452" w:rsidRDefault="00C20452" w:rsidP="00C20452">
      <w:r>
        <w:tab/>
        <w:t xml:space="preserve">  String </w:t>
      </w:r>
      <w:proofErr w:type="spellStart"/>
      <w:r>
        <w:t>url</w:t>
      </w:r>
      <w:proofErr w:type="spellEnd"/>
      <w:r>
        <w:t>="https://www.saucedemo.com/</w:t>
      </w:r>
      <w:proofErr w:type="gramStart"/>
      <w:r>
        <w:t>";</w:t>
      </w:r>
      <w:proofErr w:type="gramEnd"/>
    </w:p>
    <w:p w14:paraId="7A832FC2" w14:textId="77777777" w:rsidR="00C20452" w:rsidRDefault="00C20452" w:rsidP="00C20452">
      <w:r>
        <w:tab/>
        <w:t xml:space="preserve">  </w:t>
      </w:r>
      <w:proofErr w:type="spellStart"/>
      <w:r>
        <w:t>driver.get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);</w:t>
      </w:r>
      <w:proofErr w:type="gramEnd"/>
    </w:p>
    <w:p w14:paraId="15CC1BCB" w14:textId="77777777" w:rsidR="00C20452" w:rsidRDefault="00C20452" w:rsidP="00C20452">
      <w:r>
        <w:tab/>
        <w:t xml:space="preserve"> 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5252E707" w14:textId="77777777" w:rsidR="00C20452" w:rsidRDefault="00C20452" w:rsidP="00C20452">
      <w:r>
        <w:tab/>
        <w:t xml:space="preserve"> 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5175DECB" w14:textId="77777777" w:rsidR="00C20452" w:rsidRDefault="00C20452" w:rsidP="00C20452">
      <w:r>
        <w:tab/>
        <w:t xml:space="preserve">  </w:t>
      </w:r>
      <w:proofErr w:type="spellStart"/>
      <w:r>
        <w:t>System.out.println</w:t>
      </w:r>
      <w:proofErr w:type="spellEnd"/>
      <w:r>
        <w:t>("opened"</w:t>
      </w:r>
      <w:proofErr w:type="gramStart"/>
      <w:r>
        <w:t>);</w:t>
      </w:r>
      <w:proofErr w:type="gramEnd"/>
    </w:p>
    <w:p w14:paraId="31F0F720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(By.xpath("//*[@id=\"user-name\"]")).sendKeys("standard_user");</w:t>
      </w:r>
    </w:p>
    <w:p w14:paraId="04455740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7330F6CE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(By.xpath("//*[@id=\"password\"]")).sendKeys("secret_sauce");</w:t>
      </w:r>
    </w:p>
    <w:p w14:paraId="387944C2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(By.xpath("//*[@id=\"login-button\"]")).click();</w:t>
      </w:r>
    </w:p>
    <w:p w14:paraId="1F4F8D23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(5000</w:t>
      </w:r>
      <w:proofErr w:type="gramStart"/>
      <w:r>
        <w:t>);</w:t>
      </w:r>
      <w:proofErr w:type="gramEnd"/>
    </w:p>
    <w:p w14:paraId="49E63634" w14:textId="77777777" w:rsidR="00C20452" w:rsidRDefault="00C20452" w:rsidP="00C20452">
      <w:r>
        <w:tab/>
      </w:r>
      <w:r>
        <w:tab/>
        <w:t xml:space="preserve"> </w:t>
      </w:r>
    </w:p>
    <w:p w14:paraId="1FBA5577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(By.xpath("//*[@id=\"header_container\"]/div[2]/div/span/select")).click();</w:t>
      </w:r>
    </w:p>
    <w:p w14:paraId="4A6D7146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639F695D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(By.xpath("//*[@id=\"header_container\"]/div[2]/div/span/select/option[1]")).click();</w:t>
      </w:r>
    </w:p>
    <w:p w14:paraId="7599F3F1" w14:textId="77777777" w:rsidR="00C20452" w:rsidRDefault="00C20452" w:rsidP="00C20452">
      <w:r>
        <w:lastRenderedPageBreak/>
        <w:tab/>
      </w:r>
      <w:r>
        <w:tab/>
        <w:t xml:space="preserve"> </w:t>
      </w:r>
      <w:proofErr w:type="spellStart"/>
      <w:r>
        <w:t>WebElement</w:t>
      </w:r>
      <w:proofErr w:type="spellEnd"/>
      <w:r>
        <w:t xml:space="preserve"> az1=driver.findElement(</w:t>
      </w:r>
      <w:proofErr w:type="gramStart"/>
      <w:r>
        <w:t>By.xpath</w:t>
      </w:r>
      <w:proofErr w:type="gramEnd"/>
      <w:r>
        <w:t>("//*[@id=\"item_4_title_link\"]/div"));</w:t>
      </w:r>
    </w:p>
    <w:p w14:paraId="2E30589E" w14:textId="77777777" w:rsidR="00C20452" w:rsidRDefault="00C20452" w:rsidP="00C20452">
      <w:r>
        <w:tab/>
      </w:r>
      <w:r>
        <w:tab/>
        <w:t xml:space="preserve"> String taz1=az1.getText(</w:t>
      </w:r>
      <w:proofErr w:type="gramStart"/>
      <w:r>
        <w:t>);</w:t>
      </w:r>
      <w:proofErr w:type="gramEnd"/>
    </w:p>
    <w:p w14:paraId="0FC466D0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(taz1</w:t>
      </w:r>
      <w:proofErr w:type="gramStart"/>
      <w:r>
        <w:t>);</w:t>
      </w:r>
      <w:proofErr w:type="gramEnd"/>
    </w:p>
    <w:p w14:paraId="7CA902FD" w14:textId="77777777" w:rsidR="00C20452" w:rsidRDefault="00C20452" w:rsidP="00C20452">
      <w:r>
        <w:tab/>
      </w:r>
      <w:r>
        <w:tab/>
        <w:t xml:space="preserve"> </w:t>
      </w:r>
    </w:p>
    <w:p w14:paraId="7AE4A469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(By.xpath("//*[@id=\"header_container\"]/div[2]/div/span/select")).click();</w:t>
      </w:r>
    </w:p>
    <w:p w14:paraId="30843DC4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5C425826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(By.xpath("//*[@id=\"header_container\"]/div[2]/div/span/select/option[2]")).click();</w:t>
      </w:r>
    </w:p>
    <w:p w14:paraId="783CA2BC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WebElement</w:t>
      </w:r>
      <w:proofErr w:type="spellEnd"/>
      <w:r>
        <w:t xml:space="preserve"> az2=driver.findElement(</w:t>
      </w:r>
      <w:proofErr w:type="gramStart"/>
      <w:r>
        <w:t>By.xpath</w:t>
      </w:r>
      <w:proofErr w:type="gramEnd"/>
      <w:r>
        <w:t>("//*[@id=\"item_3_title_link\"]/div"));</w:t>
      </w:r>
    </w:p>
    <w:p w14:paraId="493C0CF1" w14:textId="77777777" w:rsidR="00C20452" w:rsidRDefault="00C20452" w:rsidP="00C20452">
      <w:r>
        <w:tab/>
      </w:r>
      <w:r>
        <w:tab/>
        <w:t xml:space="preserve"> String taz2=az2.getText(</w:t>
      </w:r>
      <w:proofErr w:type="gramStart"/>
      <w:r>
        <w:t>);</w:t>
      </w:r>
      <w:proofErr w:type="gramEnd"/>
    </w:p>
    <w:p w14:paraId="1FC96321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(taz2</w:t>
      </w:r>
      <w:proofErr w:type="gramStart"/>
      <w:r>
        <w:t>);</w:t>
      </w:r>
      <w:proofErr w:type="gramEnd"/>
    </w:p>
    <w:p w14:paraId="0BEC99D8" w14:textId="77777777" w:rsidR="00C20452" w:rsidRDefault="00C20452" w:rsidP="00C20452">
      <w:r>
        <w:tab/>
      </w:r>
      <w:r>
        <w:tab/>
        <w:t xml:space="preserve"> </w:t>
      </w:r>
    </w:p>
    <w:p w14:paraId="0ED6B76F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(By.xpath("//*[@id=\"header_container\"]/div[2]/div/span/select")).click();</w:t>
      </w:r>
    </w:p>
    <w:p w14:paraId="5E47C722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02AF4AD5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(By.xpath("//*[@id=\"header_container\"]/div[2]/div/span/select/option[3]")).click();</w:t>
      </w:r>
    </w:p>
    <w:p w14:paraId="19D67AF0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WebElement</w:t>
      </w:r>
      <w:proofErr w:type="spellEnd"/>
      <w:r>
        <w:t xml:space="preserve"> az3=driver.findElement(</w:t>
      </w:r>
      <w:proofErr w:type="gramStart"/>
      <w:r>
        <w:t>By.xpath</w:t>
      </w:r>
      <w:proofErr w:type="gramEnd"/>
      <w:r>
        <w:t>("//*[@id=\"inventory_container\"]/div/div[1]/div[2]/div[2]/div"));</w:t>
      </w:r>
    </w:p>
    <w:p w14:paraId="54370D73" w14:textId="77777777" w:rsidR="00C20452" w:rsidRDefault="00C20452" w:rsidP="00C20452">
      <w:r>
        <w:tab/>
      </w:r>
      <w:r>
        <w:tab/>
        <w:t xml:space="preserve"> String taz3=az3.getText(</w:t>
      </w:r>
      <w:proofErr w:type="gramStart"/>
      <w:r>
        <w:t>);</w:t>
      </w:r>
      <w:proofErr w:type="gramEnd"/>
    </w:p>
    <w:p w14:paraId="5F0BD176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(taz3</w:t>
      </w:r>
      <w:proofErr w:type="gramStart"/>
      <w:r>
        <w:t>);</w:t>
      </w:r>
      <w:proofErr w:type="gramEnd"/>
    </w:p>
    <w:p w14:paraId="636F9027" w14:textId="77777777" w:rsidR="00C20452" w:rsidRDefault="00C20452" w:rsidP="00C20452">
      <w:r>
        <w:tab/>
      </w:r>
      <w:r>
        <w:tab/>
        <w:t xml:space="preserve"> </w:t>
      </w:r>
    </w:p>
    <w:p w14:paraId="49FA24C6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(By.xpath("//*[@id=\"header_container\"]/div[2]/div/span/select")).click();</w:t>
      </w:r>
    </w:p>
    <w:p w14:paraId="1C619C65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67B987B6" w14:textId="77777777" w:rsidR="00C20452" w:rsidRDefault="00C20452" w:rsidP="00C20452">
      <w:r>
        <w:tab/>
      </w:r>
      <w:r>
        <w:tab/>
        <w:t xml:space="preserve"> </w:t>
      </w:r>
      <w:proofErr w:type="gramStart"/>
      <w:r>
        <w:t>driver.findElement</w:t>
      </w:r>
      <w:proofErr w:type="gramEnd"/>
      <w:r>
        <w:t>(By.xpath("//*[@id=\"header_container\"]/div[2]/div/span/select/option[4]")).click();</w:t>
      </w:r>
    </w:p>
    <w:p w14:paraId="539833B9" w14:textId="77777777" w:rsidR="00C20452" w:rsidRDefault="00C20452" w:rsidP="00C20452">
      <w:r>
        <w:tab/>
      </w:r>
      <w:r>
        <w:tab/>
        <w:t xml:space="preserve"> </w:t>
      </w:r>
      <w:proofErr w:type="spellStart"/>
      <w:r>
        <w:t>WebElement</w:t>
      </w:r>
      <w:proofErr w:type="spellEnd"/>
      <w:r>
        <w:t xml:space="preserve"> az4=driver.findElement(</w:t>
      </w:r>
      <w:proofErr w:type="gramStart"/>
      <w:r>
        <w:t>By.xpath</w:t>
      </w:r>
      <w:proofErr w:type="gramEnd"/>
      <w:r>
        <w:t>("//*[@id=\"inventory_container\"]/div/div[1]/div[2]/div[2]/div"));</w:t>
      </w:r>
    </w:p>
    <w:p w14:paraId="11051B8C" w14:textId="77777777" w:rsidR="00C20452" w:rsidRDefault="00C20452" w:rsidP="00C20452">
      <w:r>
        <w:tab/>
      </w:r>
      <w:r>
        <w:tab/>
        <w:t xml:space="preserve"> String taz4=az4.getText(</w:t>
      </w:r>
      <w:proofErr w:type="gramStart"/>
      <w:r>
        <w:t>);</w:t>
      </w:r>
      <w:proofErr w:type="gramEnd"/>
    </w:p>
    <w:p w14:paraId="0BFE8D73" w14:textId="77777777" w:rsidR="00C20452" w:rsidRDefault="00C20452" w:rsidP="00C20452">
      <w:r>
        <w:lastRenderedPageBreak/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(taz4</w:t>
      </w:r>
      <w:proofErr w:type="gramStart"/>
      <w:r>
        <w:t>);</w:t>
      </w:r>
      <w:proofErr w:type="gramEnd"/>
    </w:p>
    <w:p w14:paraId="3F85221C" w14:textId="77777777" w:rsidR="00C20452" w:rsidRDefault="00C20452" w:rsidP="00C20452">
      <w:r>
        <w:tab/>
      </w:r>
      <w:r>
        <w:tab/>
        <w:t xml:space="preserve"> </w:t>
      </w:r>
    </w:p>
    <w:p w14:paraId="717A61E3" w14:textId="77777777" w:rsidR="00C20452" w:rsidRDefault="00C20452" w:rsidP="00C20452">
      <w:r>
        <w:tab/>
        <w:t xml:space="preserve"> </w:t>
      </w:r>
    </w:p>
    <w:p w14:paraId="7F0A39DF" w14:textId="77777777" w:rsidR="00C20452" w:rsidRDefault="00C20452" w:rsidP="00C20452">
      <w:r>
        <w:t xml:space="preserve">  }</w:t>
      </w:r>
    </w:p>
    <w:p w14:paraId="465B1C51" w14:textId="77777777" w:rsidR="00C20452" w:rsidRDefault="00C20452" w:rsidP="00C20452">
      <w:r>
        <w:t xml:space="preserve">  </w:t>
      </w:r>
    </w:p>
    <w:p w14:paraId="305A3674" w14:textId="77777777" w:rsidR="00C20452" w:rsidRDefault="00C20452" w:rsidP="00C20452">
      <w:r>
        <w:t xml:space="preserve">  @AfterTest</w:t>
      </w:r>
    </w:p>
    <w:p w14:paraId="0FE7D09E" w14:textId="77777777" w:rsidR="00C20452" w:rsidRDefault="00C20452" w:rsidP="00C20452">
      <w:r>
        <w:t xml:space="preserve">  public void </w:t>
      </w:r>
      <w:proofErr w:type="spellStart"/>
      <w:proofErr w:type="gramStart"/>
      <w:r>
        <w:t>afterTest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4B3AF405" w14:textId="77777777" w:rsidR="00C20452" w:rsidRDefault="00C20452" w:rsidP="00C20452">
      <w:r>
        <w:tab/>
        <w:t xml:space="preserve">  </w:t>
      </w:r>
      <w:proofErr w:type="spellStart"/>
      <w:r>
        <w:t>Thread.sleep</w:t>
      </w:r>
      <w:proofErr w:type="spellEnd"/>
      <w:r>
        <w:t>(2000</w:t>
      </w:r>
      <w:proofErr w:type="gramStart"/>
      <w:r>
        <w:t>);</w:t>
      </w:r>
      <w:proofErr w:type="gramEnd"/>
    </w:p>
    <w:p w14:paraId="2FB04D9E" w14:textId="77777777" w:rsidR="00C20452" w:rsidRDefault="00C20452" w:rsidP="00C20452">
      <w:r>
        <w:tab/>
        <w:t xml:space="preserve">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199E6C29" w14:textId="77777777" w:rsidR="00C20452" w:rsidRDefault="00C20452" w:rsidP="00C20452">
      <w:r>
        <w:t xml:space="preserve">  }</w:t>
      </w:r>
    </w:p>
    <w:p w14:paraId="6DA8187D" w14:textId="77777777" w:rsidR="00C20452" w:rsidRDefault="00C20452" w:rsidP="00C20452"/>
    <w:p w14:paraId="4CE06F67" w14:textId="64C06B12" w:rsidR="00C20452" w:rsidRDefault="00C20452" w:rsidP="00C20452">
      <w:r>
        <w:t>}</w:t>
      </w:r>
    </w:p>
    <w:p w14:paraId="4F07F3CD" w14:textId="77777777" w:rsidR="0071706A" w:rsidRDefault="0071706A" w:rsidP="00C20452"/>
    <w:p w14:paraId="2A96BFBA" w14:textId="77777777" w:rsidR="0071706A" w:rsidRDefault="0071706A" w:rsidP="00C20452"/>
    <w:p w14:paraId="3EC89052" w14:textId="77777777" w:rsidR="0071706A" w:rsidRDefault="0071706A" w:rsidP="00C20452"/>
    <w:p w14:paraId="7A6A4E5E" w14:textId="77777777" w:rsidR="0071706A" w:rsidRDefault="0071706A" w:rsidP="00C20452"/>
    <w:p w14:paraId="41FDE491" w14:textId="77777777" w:rsidR="0071706A" w:rsidRDefault="0071706A" w:rsidP="00C20452"/>
    <w:p w14:paraId="7593CA49" w14:textId="77777777" w:rsidR="0071706A" w:rsidRDefault="0071706A" w:rsidP="00C20452"/>
    <w:p w14:paraId="24B768BF" w14:textId="77777777" w:rsidR="0071706A" w:rsidRDefault="0071706A" w:rsidP="00C20452"/>
    <w:p w14:paraId="6FFCF841" w14:textId="77777777" w:rsidR="0071706A" w:rsidRDefault="0071706A" w:rsidP="00C20452"/>
    <w:p w14:paraId="3E14F47B" w14:textId="46414F47" w:rsidR="00C20452" w:rsidRDefault="00C20452" w:rsidP="00C20452">
      <w:r>
        <w:rPr>
          <w:noProof/>
        </w:rPr>
        <w:lastRenderedPageBreak/>
        <w:drawing>
          <wp:inline distT="0" distB="0" distL="0" distR="0" wp14:anchorId="064793E1" wp14:editId="05D2F571">
            <wp:extent cx="5731510" cy="3218180"/>
            <wp:effectExtent l="0" t="0" r="2540" b="1270"/>
            <wp:docPr id="146204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5656" w14:textId="13ADE1B7" w:rsidR="00C20452" w:rsidRDefault="00C20452" w:rsidP="00C20452">
      <w:r>
        <w:rPr>
          <w:noProof/>
        </w:rPr>
        <w:drawing>
          <wp:inline distT="0" distB="0" distL="0" distR="0" wp14:anchorId="70534458" wp14:editId="56BA3F29">
            <wp:extent cx="5731510" cy="3223895"/>
            <wp:effectExtent l="0" t="0" r="2540" b="0"/>
            <wp:docPr id="1988277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452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70A84" w14:textId="77777777" w:rsidR="007B1422" w:rsidRDefault="007B1422" w:rsidP="00D1230C">
      <w:pPr>
        <w:spacing w:after="0" w:line="240" w:lineRule="auto"/>
      </w:pPr>
      <w:r>
        <w:separator/>
      </w:r>
    </w:p>
  </w:endnote>
  <w:endnote w:type="continuationSeparator" w:id="0">
    <w:p w14:paraId="782FCF55" w14:textId="77777777" w:rsidR="007B1422" w:rsidRDefault="007B1422" w:rsidP="00D12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197FB" w14:textId="77777777" w:rsidR="007B1422" w:rsidRDefault="007B1422" w:rsidP="00D1230C">
      <w:pPr>
        <w:spacing w:after="0" w:line="240" w:lineRule="auto"/>
      </w:pPr>
      <w:r>
        <w:separator/>
      </w:r>
    </w:p>
  </w:footnote>
  <w:footnote w:type="continuationSeparator" w:id="0">
    <w:p w14:paraId="7453D07B" w14:textId="77777777" w:rsidR="007B1422" w:rsidRDefault="007B1422" w:rsidP="00D123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3E645" w14:textId="277F0418" w:rsidR="00D1230C" w:rsidRDefault="00D1230C" w:rsidP="00C44026">
    <w:pPr>
      <w:pStyle w:val="Header"/>
      <w:jc w:val="right"/>
    </w:pPr>
    <w:hyperlink r:id="rId1" w:history="1">
      <w:r w:rsidRPr="00A13BC9">
        <w:rPr>
          <w:rStyle w:val="Hyperlink"/>
        </w:rPr>
        <w:t>727721euai018@skcet.ac.in</w:t>
      </w:r>
    </w:hyperlink>
  </w:p>
  <w:p w14:paraId="71B33FBE" w14:textId="0610E818" w:rsidR="00D1230C" w:rsidRDefault="00D1230C" w:rsidP="00C44026">
    <w:pPr>
      <w:pStyle w:val="Header"/>
      <w:jc w:val="right"/>
    </w:pPr>
    <w:r>
      <w:t>Geethan KR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7CF"/>
    <w:rsid w:val="0007426C"/>
    <w:rsid w:val="004737CF"/>
    <w:rsid w:val="0071706A"/>
    <w:rsid w:val="007A3D26"/>
    <w:rsid w:val="007B1422"/>
    <w:rsid w:val="00C20452"/>
    <w:rsid w:val="00C44026"/>
    <w:rsid w:val="00D12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0BBC0"/>
  <w15:chartTrackingRefBased/>
  <w15:docId w15:val="{C01EF794-F526-4DBF-B1C1-3D3410F3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23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30C"/>
  </w:style>
  <w:style w:type="paragraph" w:styleId="Footer">
    <w:name w:val="footer"/>
    <w:basedOn w:val="Normal"/>
    <w:link w:val="FooterChar"/>
    <w:uiPriority w:val="99"/>
    <w:unhideWhenUsed/>
    <w:rsid w:val="00D123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30C"/>
  </w:style>
  <w:style w:type="character" w:styleId="Hyperlink">
    <w:name w:val="Hyperlink"/>
    <w:basedOn w:val="DefaultParagraphFont"/>
    <w:uiPriority w:val="99"/>
    <w:unhideWhenUsed/>
    <w:rsid w:val="00D123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727721euai018@skcet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794</Words>
  <Characters>4529</Characters>
  <Application>Microsoft Office Word</Application>
  <DocSecurity>0</DocSecurity>
  <Lines>37</Lines>
  <Paragraphs>10</Paragraphs>
  <ScaleCrop>false</ScaleCrop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tetrarch 04</dc:creator>
  <cp:keywords/>
  <dc:description/>
  <cp:lastModifiedBy>tetrarch 04</cp:lastModifiedBy>
  <cp:revision>5</cp:revision>
  <dcterms:created xsi:type="dcterms:W3CDTF">2023-05-03T10:31:00Z</dcterms:created>
  <dcterms:modified xsi:type="dcterms:W3CDTF">2023-05-03T10:39:00Z</dcterms:modified>
</cp:coreProperties>
</file>